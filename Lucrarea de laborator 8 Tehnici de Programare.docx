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0192" w14:textId="77777777" w:rsidR="00710068" w:rsidRPr="00683437" w:rsidRDefault="00710068" w:rsidP="00710068">
      <w:pPr>
        <w:rPr>
          <w:lang w:val="en-US"/>
        </w:rPr>
      </w:pPr>
      <w:r>
        <w:rPr>
          <w:lang w:val="en-US"/>
        </w:rPr>
        <w:t xml:space="preserve">                                   </w:t>
      </w:r>
      <w:r w:rsidRPr="00683437">
        <w:rPr>
          <w:lang w:val="en-US"/>
        </w:rPr>
        <w:t>Ministerul Educației și Cercetării al Republicii Moldova</w:t>
      </w:r>
    </w:p>
    <w:p w14:paraId="69472391" w14:textId="77777777" w:rsidR="00710068" w:rsidRPr="00683437" w:rsidRDefault="00710068" w:rsidP="00710068">
      <w:pPr>
        <w:jc w:val="center"/>
        <w:rPr>
          <w:lang w:val="en-US"/>
        </w:rPr>
      </w:pPr>
      <w:r w:rsidRPr="00683437">
        <w:rPr>
          <w:lang w:val="en-US"/>
        </w:rPr>
        <w:t>Universitatea Tehnică a Moldovei</w:t>
      </w:r>
    </w:p>
    <w:p w14:paraId="692C503C" w14:textId="77777777" w:rsidR="00710068" w:rsidRPr="00683437" w:rsidRDefault="00710068" w:rsidP="00710068">
      <w:pPr>
        <w:jc w:val="center"/>
        <w:rPr>
          <w:lang w:val="en-US"/>
        </w:rPr>
      </w:pPr>
      <w:r w:rsidRPr="00683437">
        <w:rPr>
          <w:lang w:val="en-US"/>
        </w:rPr>
        <w:t>Facultatea Calculatoare, Informatică și Microelectronică</w:t>
      </w:r>
    </w:p>
    <w:p w14:paraId="640EF07A" w14:textId="77777777" w:rsidR="00710068" w:rsidRPr="00683437" w:rsidRDefault="00710068" w:rsidP="00710068">
      <w:pPr>
        <w:rPr>
          <w:lang w:val="en-US"/>
        </w:rPr>
      </w:pPr>
    </w:p>
    <w:p w14:paraId="2C2C5AA1" w14:textId="77777777" w:rsidR="00710068" w:rsidRPr="00683437" w:rsidRDefault="00710068" w:rsidP="00710068">
      <w:pPr>
        <w:jc w:val="center"/>
        <w:rPr>
          <w:lang w:val="en-US"/>
        </w:rPr>
      </w:pPr>
    </w:p>
    <w:p w14:paraId="3C9D91F4" w14:textId="77777777" w:rsidR="00710068" w:rsidRPr="00683437" w:rsidRDefault="00710068" w:rsidP="00710068">
      <w:pPr>
        <w:rPr>
          <w:lang w:val="en-US"/>
        </w:rPr>
      </w:pPr>
    </w:p>
    <w:p w14:paraId="03F511B7" w14:textId="77777777" w:rsidR="00710068" w:rsidRPr="00683437" w:rsidRDefault="00710068" w:rsidP="00710068">
      <w:pPr>
        <w:jc w:val="center"/>
        <w:rPr>
          <w:b/>
          <w:bCs/>
          <w:sz w:val="50"/>
          <w:szCs w:val="50"/>
          <w:lang w:val="en-US"/>
        </w:rPr>
      </w:pPr>
      <w:r w:rsidRPr="00683437">
        <w:rPr>
          <w:b/>
          <w:bCs/>
          <w:sz w:val="50"/>
          <w:szCs w:val="50"/>
          <w:lang w:val="en-US"/>
        </w:rPr>
        <w:t>Raport</w:t>
      </w:r>
    </w:p>
    <w:p w14:paraId="6BB54550" w14:textId="77777777" w:rsidR="00710068" w:rsidRPr="00683437" w:rsidRDefault="00710068" w:rsidP="00710068">
      <w:pPr>
        <w:jc w:val="center"/>
        <w:rPr>
          <w:lang w:val="en-US"/>
        </w:rPr>
      </w:pPr>
      <w:r w:rsidRPr="00683437">
        <w:rPr>
          <w:lang w:val="en-US"/>
        </w:rPr>
        <w:t>la</w:t>
      </w:r>
    </w:p>
    <w:p w14:paraId="2430F1DE" w14:textId="77777777" w:rsidR="00710068" w:rsidRPr="00154B8B" w:rsidRDefault="00710068" w:rsidP="00710068">
      <w:pPr>
        <w:jc w:val="center"/>
        <w:rPr>
          <w:b/>
          <w:bCs/>
          <w:sz w:val="28"/>
          <w:szCs w:val="28"/>
          <w:lang w:val="en-US"/>
        </w:rPr>
      </w:pPr>
      <w:r w:rsidRPr="00683437">
        <w:rPr>
          <w:lang w:val="en-US"/>
        </w:rPr>
        <w:t xml:space="preserve">Lucrarea de laborator Nr. </w:t>
      </w:r>
      <w:r>
        <w:rPr>
          <w:lang w:val="en-US"/>
        </w:rPr>
        <w:t>6</w:t>
      </w:r>
      <w:r w:rsidRPr="00DF74BF">
        <w:rPr>
          <w:b/>
          <w:bCs/>
          <w:sz w:val="28"/>
          <w:szCs w:val="28"/>
          <w:lang w:val="en-US"/>
        </w:rPr>
        <w:t xml:space="preserve"> </w:t>
      </w:r>
    </w:p>
    <w:p w14:paraId="04BBA965" w14:textId="77777777" w:rsidR="00710068" w:rsidRPr="00E861FC" w:rsidRDefault="00710068" w:rsidP="00710068">
      <w:pPr>
        <w:jc w:val="center"/>
        <w:rPr>
          <w:lang w:val="en-US"/>
        </w:rPr>
      </w:pPr>
      <w:r w:rsidRPr="00E861FC">
        <w:rPr>
          <w:lang w:val="en-US"/>
        </w:rPr>
        <w:t>Disciplina: Tehnici de programare</w:t>
      </w:r>
    </w:p>
    <w:p w14:paraId="2E5E2FB4" w14:textId="3B7B7394" w:rsidR="00710068" w:rsidRPr="001F4A4C" w:rsidRDefault="00710068" w:rsidP="00710068">
      <w:pPr>
        <w:jc w:val="center"/>
        <w:rPr>
          <w:lang w:val="en-US"/>
        </w:rPr>
      </w:pPr>
      <w:r w:rsidRPr="001F4A4C">
        <w:rPr>
          <w:lang w:val="en-US"/>
        </w:rPr>
        <w:t>Tema: ”</w:t>
      </w:r>
      <w:r w:rsidR="00362937" w:rsidRPr="00362937">
        <w:t xml:space="preserve"> </w:t>
      </w:r>
      <w:r w:rsidR="00362937" w:rsidRPr="00362937">
        <w:t>Sistemul de control al versiunilor Git și platforma GitHub</w:t>
      </w:r>
      <w:r w:rsidRPr="001F4A4C">
        <w:rPr>
          <w:lang w:val="en-US"/>
        </w:rPr>
        <w:t>”</w:t>
      </w:r>
    </w:p>
    <w:p w14:paraId="6E58E614" w14:textId="77777777" w:rsidR="00710068" w:rsidRPr="001F4A4C" w:rsidRDefault="00710068" w:rsidP="00710068">
      <w:pPr>
        <w:jc w:val="center"/>
        <w:rPr>
          <w:lang w:val="en-US"/>
        </w:rPr>
      </w:pPr>
    </w:p>
    <w:p w14:paraId="637F775D" w14:textId="77777777" w:rsidR="00710068" w:rsidRPr="001F4A4C" w:rsidRDefault="00710068" w:rsidP="00710068">
      <w:pPr>
        <w:jc w:val="center"/>
        <w:rPr>
          <w:lang w:val="en-US"/>
        </w:rPr>
      </w:pPr>
    </w:p>
    <w:p w14:paraId="2C130C6B" w14:textId="77777777" w:rsidR="00710068" w:rsidRPr="001F4A4C" w:rsidRDefault="00710068" w:rsidP="00710068">
      <w:pPr>
        <w:jc w:val="center"/>
        <w:rPr>
          <w:lang w:val="en-US"/>
        </w:rPr>
      </w:pPr>
    </w:p>
    <w:p w14:paraId="71D03258" w14:textId="77777777" w:rsidR="00710068" w:rsidRPr="001F4A4C" w:rsidRDefault="00710068" w:rsidP="00710068">
      <w:pPr>
        <w:rPr>
          <w:lang w:val="en-US"/>
        </w:rPr>
      </w:pPr>
    </w:p>
    <w:p w14:paraId="5B285320" w14:textId="77777777" w:rsidR="00710068" w:rsidRPr="001F4A4C" w:rsidRDefault="00710068" w:rsidP="00710068">
      <w:pPr>
        <w:jc w:val="center"/>
        <w:rPr>
          <w:lang w:val="en-US"/>
        </w:rPr>
      </w:pPr>
    </w:p>
    <w:p w14:paraId="3509E7E4" w14:textId="77777777" w:rsidR="00710068" w:rsidRPr="00683437" w:rsidRDefault="00710068" w:rsidP="00710068">
      <w:pPr>
        <w:jc w:val="center"/>
        <w:rPr>
          <w:lang w:val="en-US"/>
        </w:rPr>
      </w:pPr>
      <w:r w:rsidRPr="00683437">
        <w:rPr>
          <w:lang w:val="en-US"/>
        </w:rPr>
        <w:t xml:space="preserve">A efectuat : </w:t>
      </w:r>
      <w:r w:rsidRPr="00683437">
        <w:rPr>
          <w:lang w:val="en-US"/>
        </w:rPr>
        <w:tab/>
      </w:r>
      <w:r w:rsidRPr="00683437">
        <w:rPr>
          <w:lang w:val="en-US"/>
        </w:rPr>
        <w:tab/>
      </w:r>
      <w:r w:rsidRPr="00683437">
        <w:rPr>
          <w:lang w:val="en-US"/>
        </w:rPr>
        <w:tab/>
      </w:r>
      <w:r w:rsidRPr="00683437">
        <w:rPr>
          <w:lang w:val="en-US"/>
        </w:rPr>
        <w:tab/>
      </w:r>
      <w:r w:rsidRPr="00683437">
        <w:rPr>
          <w:lang w:val="en-US"/>
        </w:rPr>
        <w:tab/>
        <w:t xml:space="preserve">                                      st. gr.SI – 2</w:t>
      </w:r>
      <w:r>
        <w:rPr>
          <w:lang w:val="en-US"/>
        </w:rPr>
        <w:t>62</w:t>
      </w:r>
      <w:r w:rsidRPr="00683437">
        <w:rPr>
          <w:lang w:val="en-US"/>
        </w:rPr>
        <w:t xml:space="preserve">  </w:t>
      </w:r>
      <w:r>
        <w:rPr>
          <w:lang w:val="en-US"/>
        </w:rPr>
        <w:t>Vicol Nadejda</w:t>
      </w:r>
    </w:p>
    <w:p w14:paraId="5811D391" w14:textId="77777777" w:rsidR="00710068" w:rsidRPr="00683437" w:rsidRDefault="00710068" w:rsidP="00710068">
      <w:pPr>
        <w:rPr>
          <w:lang w:val="en-US"/>
        </w:rPr>
      </w:pPr>
    </w:p>
    <w:p w14:paraId="3EEE554A" w14:textId="77777777" w:rsidR="00710068" w:rsidRPr="00683437" w:rsidRDefault="00710068" w:rsidP="00710068">
      <w:pPr>
        <w:jc w:val="right"/>
        <w:rPr>
          <w:lang w:val="ro-RO"/>
        </w:rPr>
      </w:pPr>
      <w:r w:rsidRPr="00683437">
        <w:rPr>
          <w:lang w:val="en-US"/>
        </w:rPr>
        <w:t xml:space="preserve">A verificat : </w:t>
      </w:r>
      <w:r>
        <w:rPr>
          <w:lang w:val="en-US"/>
        </w:rPr>
        <w:t xml:space="preserve">  </w:t>
      </w:r>
      <w:r w:rsidRPr="00683437">
        <w:rPr>
          <w:lang w:val="en-US"/>
        </w:rPr>
        <w:tab/>
      </w:r>
      <w:r w:rsidRPr="00683437">
        <w:rPr>
          <w:lang w:val="en-US"/>
        </w:rPr>
        <w:tab/>
      </w:r>
      <w:r w:rsidRPr="00683437">
        <w:rPr>
          <w:lang w:val="en-US"/>
        </w:rPr>
        <w:tab/>
      </w:r>
      <w:r w:rsidRPr="00683437">
        <w:rPr>
          <w:lang w:val="en-US"/>
        </w:rPr>
        <w:tab/>
        <w:t xml:space="preserve">                                     </w:t>
      </w:r>
      <w:r>
        <w:rPr>
          <w:lang w:val="en-US"/>
        </w:rPr>
        <w:t xml:space="preserve">                                  </w:t>
      </w:r>
      <w:r w:rsidRPr="00683437">
        <w:rPr>
          <w:lang w:val="en-US"/>
        </w:rPr>
        <w:t>asistent universita</w:t>
      </w:r>
      <w:r>
        <w:rPr>
          <w:lang w:val="en-US"/>
        </w:rPr>
        <w:t>r       Dumitra</w:t>
      </w:r>
      <w:r>
        <w:rPr>
          <w:lang w:val="ro-RO"/>
        </w:rPr>
        <w:t>șcu Marius</w:t>
      </w:r>
    </w:p>
    <w:p w14:paraId="584ADC23" w14:textId="77777777" w:rsidR="00710068" w:rsidRPr="00683437" w:rsidRDefault="00710068" w:rsidP="00710068">
      <w:pPr>
        <w:jc w:val="center"/>
        <w:rPr>
          <w:lang w:val="en-US"/>
        </w:rPr>
      </w:pPr>
    </w:p>
    <w:p w14:paraId="4AEC05E7" w14:textId="77777777" w:rsidR="00710068" w:rsidRPr="00683437" w:rsidRDefault="00710068" w:rsidP="00710068">
      <w:pPr>
        <w:jc w:val="center"/>
        <w:rPr>
          <w:lang w:val="en-US"/>
        </w:rPr>
      </w:pPr>
    </w:p>
    <w:p w14:paraId="5BAB4AEE" w14:textId="77777777" w:rsidR="00710068" w:rsidRPr="00683437" w:rsidRDefault="00710068" w:rsidP="00710068">
      <w:pPr>
        <w:jc w:val="center"/>
        <w:rPr>
          <w:lang w:val="en-US"/>
        </w:rPr>
      </w:pPr>
    </w:p>
    <w:p w14:paraId="55666866" w14:textId="77777777" w:rsidR="00710068" w:rsidRDefault="00710068" w:rsidP="00710068">
      <w:pPr>
        <w:rPr>
          <w:lang w:val="en-US"/>
        </w:rPr>
      </w:pPr>
    </w:p>
    <w:p w14:paraId="54BFE606" w14:textId="77777777" w:rsidR="00710068" w:rsidRDefault="00710068" w:rsidP="00710068">
      <w:pPr>
        <w:rPr>
          <w:lang w:val="en-US"/>
        </w:rPr>
      </w:pPr>
    </w:p>
    <w:p w14:paraId="4C8723BA" w14:textId="77777777" w:rsidR="00F316D8" w:rsidRDefault="00F316D8" w:rsidP="00710068">
      <w:pPr>
        <w:rPr>
          <w:lang w:val="en-US"/>
        </w:rPr>
      </w:pPr>
    </w:p>
    <w:p w14:paraId="60E84D45" w14:textId="77777777" w:rsidR="00710068" w:rsidRDefault="00710068" w:rsidP="00710068">
      <w:pPr>
        <w:rPr>
          <w:lang w:val="en-US"/>
        </w:rPr>
      </w:pPr>
    </w:p>
    <w:p w14:paraId="4AE928C8" w14:textId="77777777" w:rsidR="00710068" w:rsidRPr="00653425" w:rsidRDefault="00710068" w:rsidP="00710068">
      <w:pPr>
        <w:jc w:val="center"/>
        <w:rPr>
          <w:b/>
          <w:bCs/>
          <w:sz w:val="28"/>
          <w:szCs w:val="28"/>
          <w:lang w:val="en-US"/>
        </w:rPr>
      </w:pPr>
      <w:r w:rsidRPr="00683437">
        <w:rPr>
          <w:b/>
          <w:bCs/>
          <w:sz w:val="28"/>
          <w:szCs w:val="28"/>
          <w:lang w:val="en-US"/>
        </w:rPr>
        <w:t>Chișinău – 202</w:t>
      </w:r>
      <w:r>
        <w:rPr>
          <w:b/>
          <w:bCs/>
          <w:sz w:val="28"/>
          <w:szCs w:val="28"/>
          <w:lang w:val="en-US"/>
        </w:rPr>
        <w:t>6</w:t>
      </w:r>
    </w:p>
    <w:p w14:paraId="337E75F4" w14:textId="21E4762F" w:rsidR="00FC09C6" w:rsidRDefault="00710068" w:rsidP="00710068">
      <w:pPr>
        <w:jc w:val="center"/>
        <w:rPr>
          <w:b/>
          <w:bCs/>
          <w:sz w:val="36"/>
          <w:szCs w:val="36"/>
          <w:lang w:val="ro-RO"/>
        </w:rPr>
      </w:pPr>
      <w:r w:rsidRPr="00F316D8">
        <w:rPr>
          <w:b/>
          <w:bCs/>
          <w:sz w:val="36"/>
          <w:szCs w:val="36"/>
          <w:lang w:val="en-US"/>
        </w:rPr>
        <w:lastRenderedPageBreak/>
        <w:t>Scopul lucr</w:t>
      </w:r>
      <w:r>
        <w:rPr>
          <w:b/>
          <w:bCs/>
          <w:sz w:val="36"/>
          <w:szCs w:val="36"/>
          <w:lang w:val="ro-RO"/>
        </w:rPr>
        <w:t>ării</w:t>
      </w:r>
    </w:p>
    <w:p w14:paraId="5FC78803" w14:textId="3354EE9F" w:rsidR="00F316D8" w:rsidRPr="00F316D8" w:rsidRDefault="00F316D8" w:rsidP="00F316D8">
      <w:pPr>
        <w:pStyle w:val="ListParagraph"/>
        <w:numPr>
          <w:ilvl w:val="0"/>
          <w:numId w:val="1"/>
        </w:numPr>
        <w:rPr>
          <w:lang w:val="ro-RO"/>
        </w:rPr>
      </w:pPr>
      <w:r>
        <w:rPr>
          <w:lang w:val="ro-RO"/>
        </w:rPr>
        <w:t>Configurarea la o</w:t>
      </w:r>
      <w:r w:rsidRPr="00F316D8">
        <w:rPr>
          <w:lang w:val="ro-RO"/>
        </w:rPr>
        <w:t xml:space="preserve"> identitatea globală Git (user.name, user.email) și setările de bază.</w:t>
      </w:r>
    </w:p>
    <w:p w14:paraId="6860E674" w14:textId="7E60923B" w:rsidR="00F316D8" w:rsidRPr="00F316D8" w:rsidRDefault="00F316D8" w:rsidP="00F316D8">
      <w:pPr>
        <w:pStyle w:val="ListParagraph"/>
        <w:numPr>
          <w:ilvl w:val="0"/>
          <w:numId w:val="1"/>
        </w:numPr>
        <w:rPr>
          <w:lang w:val="ro-RO"/>
        </w:rPr>
      </w:pPr>
      <w:r>
        <w:rPr>
          <w:lang w:val="ro-RO"/>
        </w:rPr>
        <w:t>Inițializarea</w:t>
      </w:r>
      <w:r w:rsidRPr="00F316D8">
        <w:rPr>
          <w:lang w:val="ro-RO"/>
        </w:rPr>
        <w:t xml:space="preserve"> un</w:t>
      </w:r>
      <w:r>
        <w:rPr>
          <w:lang w:val="ro-RO"/>
        </w:rPr>
        <w:t>ui</w:t>
      </w:r>
      <w:r w:rsidRPr="00F316D8">
        <w:rPr>
          <w:lang w:val="ro-RO"/>
        </w:rPr>
        <w:t xml:space="preserve"> repozitoriu local și să gestionați stările fișierelor (untracked, staged, committed).</w:t>
      </w:r>
    </w:p>
    <w:p w14:paraId="0A456EB0" w14:textId="6C0FCC7D" w:rsidR="00F316D8" w:rsidRPr="00F316D8" w:rsidRDefault="00F316D8" w:rsidP="00F316D8">
      <w:pPr>
        <w:pStyle w:val="ListParagraph"/>
        <w:numPr>
          <w:ilvl w:val="0"/>
          <w:numId w:val="1"/>
        </w:numPr>
        <w:rPr>
          <w:lang w:val="ro-RO"/>
        </w:rPr>
      </w:pPr>
      <w:r>
        <w:rPr>
          <w:lang w:val="ro-RO"/>
        </w:rPr>
        <w:t>Crearea a</w:t>
      </w:r>
      <w:r w:rsidRPr="00F316D8">
        <w:rPr>
          <w:lang w:val="ro-RO"/>
        </w:rPr>
        <w:t xml:space="preserve"> comituri, </w:t>
      </w:r>
      <w:r>
        <w:rPr>
          <w:lang w:val="ro-RO"/>
        </w:rPr>
        <w:t>și</w:t>
      </w:r>
      <w:r w:rsidRPr="00F316D8">
        <w:rPr>
          <w:lang w:val="ro-RO"/>
        </w:rPr>
        <w:t xml:space="preserve"> naviga</w:t>
      </w:r>
      <w:r>
        <w:rPr>
          <w:lang w:val="ro-RO"/>
        </w:rPr>
        <w:t>rea</w:t>
      </w:r>
      <w:r w:rsidRPr="00F316D8">
        <w:rPr>
          <w:lang w:val="ro-RO"/>
        </w:rPr>
        <w:t xml:space="preserve"> în istoricul proiectului (git log) și anula</w:t>
      </w:r>
      <w:r>
        <w:rPr>
          <w:lang w:val="ro-RO"/>
        </w:rPr>
        <w:t>rea</w:t>
      </w:r>
      <w:r w:rsidRPr="00F316D8">
        <w:rPr>
          <w:lang w:val="ro-RO"/>
        </w:rPr>
        <w:t>/restaura</w:t>
      </w:r>
      <w:r>
        <w:rPr>
          <w:lang w:val="ro-RO"/>
        </w:rPr>
        <w:t>rea</w:t>
      </w:r>
      <w:r w:rsidRPr="00F316D8">
        <w:rPr>
          <w:lang w:val="ro-RO"/>
        </w:rPr>
        <w:t xml:space="preserve"> modificări</w:t>
      </w:r>
      <w:r>
        <w:rPr>
          <w:lang w:val="ro-RO"/>
        </w:rPr>
        <w:t>lor</w:t>
      </w:r>
      <w:r w:rsidRPr="00F316D8">
        <w:rPr>
          <w:lang w:val="ro-RO"/>
        </w:rPr>
        <w:t xml:space="preserve"> (git restore).</w:t>
      </w:r>
    </w:p>
    <w:p w14:paraId="2813CD9D" w14:textId="15614E76" w:rsidR="00F316D8" w:rsidRPr="00F316D8" w:rsidRDefault="00F316D8" w:rsidP="00F316D8">
      <w:pPr>
        <w:pStyle w:val="ListParagraph"/>
        <w:numPr>
          <w:ilvl w:val="0"/>
          <w:numId w:val="1"/>
        </w:numPr>
        <w:rPr>
          <w:lang w:val="ro-RO"/>
        </w:rPr>
      </w:pPr>
      <w:r>
        <w:rPr>
          <w:lang w:val="ro-RO"/>
        </w:rPr>
        <w:t>Conectarea</w:t>
      </w:r>
      <w:r w:rsidRPr="00F316D8">
        <w:rPr>
          <w:lang w:val="ro-RO"/>
        </w:rPr>
        <w:t xml:space="preserve"> un</w:t>
      </w:r>
      <w:r>
        <w:rPr>
          <w:lang w:val="ro-RO"/>
        </w:rPr>
        <w:t>ui</w:t>
      </w:r>
      <w:r w:rsidRPr="00F316D8">
        <w:rPr>
          <w:lang w:val="ro-RO"/>
        </w:rPr>
        <w:t xml:space="preserve"> repozitoriu local la un repozitoriu la distanță (remote) de pe GitHub.</w:t>
      </w:r>
    </w:p>
    <w:p w14:paraId="6650BAA2" w14:textId="082820AF" w:rsidR="00F316D8" w:rsidRPr="00F316D8" w:rsidRDefault="00BA24CD" w:rsidP="00F316D8">
      <w:pPr>
        <w:pStyle w:val="ListParagraph"/>
        <w:numPr>
          <w:ilvl w:val="0"/>
          <w:numId w:val="1"/>
        </w:numPr>
        <w:rPr>
          <w:lang w:val="ro-RO"/>
        </w:rPr>
      </w:pPr>
      <w:r>
        <w:rPr>
          <w:lang w:val="ro-RO"/>
        </w:rPr>
        <w:t>Gestionarea</w:t>
      </w:r>
      <w:r w:rsidR="00F316D8" w:rsidRPr="00F316D8">
        <w:rPr>
          <w:lang w:val="ro-RO"/>
        </w:rPr>
        <w:t xml:space="preserve"> sincroniz</w:t>
      </w:r>
      <w:r>
        <w:rPr>
          <w:lang w:val="ro-RO"/>
        </w:rPr>
        <w:t>ării</w:t>
      </w:r>
      <w:r w:rsidR="00F316D8" w:rsidRPr="00F316D8">
        <w:rPr>
          <w:lang w:val="ro-RO"/>
        </w:rPr>
        <w:t xml:space="preserve"> datelor (git push, git pull, git fetch, git merge).</w:t>
      </w:r>
    </w:p>
    <w:p w14:paraId="7B2FCABF" w14:textId="2CE21135" w:rsidR="00F316D8" w:rsidRDefault="00BA24CD" w:rsidP="00F316D8">
      <w:pPr>
        <w:pStyle w:val="ListParagraph"/>
        <w:numPr>
          <w:ilvl w:val="0"/>
          <w:numId w:val="1"/>
        </w:numPr>
        <w:rPr>
          <w:lang w:val="ro-RO"/>
        </w:rPr>
      </w:pPr>
      <w:r>
        <w:rPr>
          <w:lang w:val="ro-RO"/>
        </w:rPr>
        <w:t>Rezolvarea</w:t>
      </w:r>
      <w:r w:rsidR="00F316D8" w:rsidRPr="00F316D8">
        <w:rPr>
          <w:lang w:val="ro-RO"/>
        </w:rPr>
        <w:t xml:space="preserve"> erori</w:t>
      </w:r>
      <w:r>
        <w:rPr>
          <w:lang w:val="ro-RO"/>
        </w:rPr>
        <w:t>lor</w:t>
      </w:r>
      <w:r w:rsidR="00F316D8" w:rsidRPr="00F316D8">
        <w:rPr>
          <w:lang w:val="ro-RO"/>
        </w:rPr>
        <w:t xml:space="preserve"> frecvente de autentificare, permisiuni (HTTP 403), potriviri de ramuri (refspec) și divergențe de istoric.</w:t>
      </w:r>
    </w:p>
    <w:p w14:paraId="123CC1CE" w14:textId="77777777" w:rsidR="000E290C" w:rsidRDefault="000E290C" w:rsidP="000E290C">
      <w:pPr>
        <w:pStyle w:val="ListParagraph"/>
        <w:rPr>
          <w:lang w:val="ro-RO"/>
        </w:rPr>
      </w:pPr>
    </w:p>
    <w:p w14:paraId="7C1498BA" w14:textId="5AB47CFA" w:rsidR="000E290C" w:rsidRPr="002E1CA2" w:rsidRDefault="000E290C" w:rsidP="002E1CA2">
      <w:pPr>
        <w:pStyle w:val="ListParagraph"/>
        <w:numPr>
          <w:ilvl w:val="0"/>
          <w:numId w:val="3"/>
        </w:numPr>
        <w:rPr>
          <w:b/>
          <w:bCs/>
          <w:lang w:val="en-US"/>
        </w:rPr>
      </w:pPr>
      <w:r w:rsidRPr="002E1CA2">
        <w:rPr>
          <w:b/>
          <w:bCs/>
          <w:lang w:val="en-US"/>
        </w:rPr>
        <w:t>Configurarea inițială, adăugarea fișierelor și prima încercare de sincronizare</w:t>
      </w:r>
    </w:p>
    <w:p w14:paraId="3D33FFB9" w14:textId="77777777" w:rsidR="000E290C" w:rsidRPr="000E290C" w:rsidRDefault="000E290C" w:rsidP="000E290C">
      <w:pPr>
        <w:pStyle w:val="ListParagraph"/>
        <w:ind w:left="0"/>
        <w:rPr>
          <w:lang w:val="en-US"/>
        </w:rPr>
      </w:pPr>
      <w:r w:rsidRPr="000E290C">
        <w:rPr>
          <w:lang w:val="en-US"/>
        </w:rPr>
        <w:t xml:space="preserve">În prima etapă am verificat versiunea Git instalată pe sistem, am setat datele de identificare ale utilizatorului (user.name și user.email), am creat fișierul salut.py, l-am adăugat în zona de staging și am realizat primul comit local. </w:t>
      </w:r>
    </w:p>
    <w:p w14:paraId="5959B313" w14:textId="77777777" w:rsidR="00BA24CD" w:rsidRPr="000E290C" w:rsidRDefault="00BA24CD" w:rsidP="00BA24CD">
      <w:pPr>
        <w:pStyle w:val="ListParagraph"/>
        <w:rPr>
          <w:lang w:val="en-US"/>
        </w:rPr>
      </w:pPr>
    </w:p>
    <w:p w14:paraId="30FD49C9" w14:textId="43DC959D" w:rsidR="00BA24CD" w:rsidRDefault="00BA24CD" w:rsidP="00BA24CD">
      <w:pPr>
        <w:pStyle w:val="ListParagraph"/>
        <w:rPr>
          <w:lang w:val="ro-RO"/>
        </w:rPr>
      </w:pPr>
    </w:p>
    <w:p w14:paraId="43B9DC7F" w14:textId="38561D10" w:rsidR="00BA24CD" w:rsidRDefault="00BA24CD" w:rsidP="00BA24CD">
      <w:pPr>
        <w:pStyle w:val="ListParagraph"/>
        <w:rPr>
          <w:lang w:val="ro-RO"/>
        </w:rPr>
      </w:pPr>
      <w:r>
        <w:rPr>
          <w:noProof/>
          <w:lang w:val="ro-RO"/>
        </w:rPr>
        <w:lastRenderedPageBreak/>
        <w:drawing>
          <wp:inline distT="0" distB="0" distL="0" distR="0" wp14:anchorId="5AA5C7D3" wp14:editId="1CDF0EFB">
            <wp:extent cx="5760720" cy="5046345"/>
            <wp:effectExtent l="0" t="0" r="0" b="1905"/>
            <wp:docPr id="1519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244" name="Picture 15193244"/>
                    <pic:cNvPicPr/>
                  </pic:nvPicPr>
                  <pic:blipFill>
                    <a:blip r:embed="rId5">
                      <a:extLst>
                        <a:ext uri="{28A0092B-C50C-407E-A947-70E740481C1C}">
                          <a14:useLocalDpi xmlns:a14="http://schemas.microsoft.com/office/drawing/2010/main" val="0"/>
                        </a:ext>
                      </a:extLst>
                    </a:blip>
                    <a:stretch>
                      <a:fillRect/>
                    </a:stretch>
                  </pic:blipFill>
                  <pic:spPr>
                    <a:xfrm>
                      <a:off x="0" y="0"/>
                      <a:ext cx="5760720" cy="5046345"/>
                    </a:xfrm>
                    <a:prstGeom prst="rect">
                      <a:avLst/>
                    </a:prstGeom>
                  </pic:spPr>
                </pic:pic>
              </a:graphicData>
            </a:graphic>
          </wp:inline>
        </w:drawing>
      </w:r>
    </w:p>
    <w:p w14:paraId="5EAA7699" w14:textId="7B9A9966" w:rsidR="00BA24CD" w:rsidRDefault="00BA24CD" w:rsidP="00BA24CD">
      <w:pPr>
        <w:pStyle w:val="ListParagraph"/>
        <w:rPr>
          <w:lang w:val="ro-RO"/>
        </w:rPr>
      </w:pPr>
      <w:r>
        <w:rPr>
          <w:lang w:val="ro-RO"/>
        </w:rPr>
        <w:t>Fig. 8.1</w:t>
      </w:r>
    </w:p>
    <w:p w14:paraId="0EA528F5" w14:textId="77777777" w:rsidR="000E290C" w:rsidRDefault="000E290C" w:rsidP="00BA24CD">
      <w:pPr>
        <w:pStyle w:val="ListParagraph"/>
        <w:rPr>
          <w:lang w:val="ro-RO"/>
        </w:rPr>
      </w:pPr>
    </w:p>
    <w:p w14:paraId="060F4B14" w14:textId="5D9B071E" w:rsidR="000E290C" w:rsidRDefault="000E290C" w:rsidP="000E290C">
      <w:pPr>
        <w:pStyle w:val="ListParagraph"/>
        <w:ind w:left="0"/>
        <w:rPr>
          <w:lang w:val="en-US"/>
        </w:rPr>
      </w:pPr>
      <w:r w:rsidRPr="000E290C">
        <w:rPr>
          <w:lang w:val="en-US"/>
        </w:rPr>
        <w:t>În această figură se observă verificarea versiunii Git (2.53.0) și configurarea datelor globale de utilizator. Este prezentată crearea fișierului salut.py, trecerea lui prin stările Untracked și Staged (git add), crearea comitului 4fadcb8, urmată de eșuarea comandei git push din cauza erorii de autentificare/permisiuni HTTP 403.</w:t>
      </w:r>
    </w:p>
    <w:p w14:paraId="4F0DC186" w14:textId="77777777" w:rsidR="000E290C" w:rsidRDefault="000E290C" w:rsidP="000E290C">
      <w:pPr>
        <w:pStyle w:val="ListParagraph"/>
        <w:ind w:left="0"/>
        <w:rPr>
          <w:lang w:val="en-US"/>
        </w:rPr>
      </w:pPr>
    </w:p>
    <w:p w14:paraId="1297D4C6" w14:textId="77777777" w:rsidR="000E290C" w:rsidRDefault="000E290C" w:rsidP="000E290C">
      <w:pPr>
        <w:pStyle w:val="ListParagraph"/>
        <w:ind w:left="0"/>
        <w:rPr>
          <w:lang w:val="en-US"/>
        </w:rPr>
      </w:pPr>
    </w:p>
    <w:p w14:paraId="23371D38" w14:textId="77777777" w:rsidR="000E290C" w:rsidRDefault="000E290C" w:rsidP="000E290C">
      <w:pPr>
        <w:pStyle w:val="ListParagraph"/>
        <w:ind w:left="0"/>
        <w:rPr>
          <w:lang w:val="en-US"/>
        </w:rPr>
      </w:pPr>
    </w:p>
    <w:p w14:paraId="0F1EF0BF" w14:textId="77777777" w:rsidR="000E290C" w:rsidRDefault="000E290C" w:rsidP="000E290C">
      <w:pPr>
        <w:pStyle w:val="ListParagraph"/>
        <w:ind w:left="0"/>
        <w:rPr>
          <w:lang w:val="en-US"/>
        </w:rPr>
      </w:pPr>
    </w:p>
    <w:p w14:paraId="444B6632" w14:textId="4401B5AF" w:rsidR="000E290C" w:rsidRPr="000E290C" w:rsidRDefault="000E290C" w:rsidP="002E1CA2">
      <w:pPr>
        <w:pStyle w:val="ListParagraph"/>
        <w:numPr>
          <w:ilvl w:val="0"/>
          <w:numId w:val="3"/>
        </w:numPr>
        <w:rPr>
          <w:b/>
          <w:bCs/>
          <w:lang w:val="en-US"/>
        </w:rPr>
      </w:pPr>
      <w:r w:rsidRPr="000E290C">
        <w:rPr>
          <w:b/>
          <w:bCs/>
          <w:lang w:val="en-US"/>
        </w:rPr>
        <w:t>Gestionarea mediului virtual și configurarea fișierului .gitignore</w:t>
      </w:r>
    </w:p>
    <w:p w14:paraId="1B9C5898" w14:textId="77777777" w:rsidR="000E290C" w:rsidRPr="000E290C" w:rsidRDefault="000E290C" w:rsidP="000E290C">
      <w:pPr>
        <w:pStyle w:val="ListParagraph"/>
        <w:ind w:left="0"/>
        <w:rPr>
          <w:lang w:val="en-US"/>
        </w:rPr>
      </w:pPr>
      <w:r w:rsidRPr="000E290C">
        <w:rPr>
          <w:lang w:val="en-US"/>
        </w:rPr>
        <w:t xml:space="preserve">Pentru a preveni încărcarea fișierelor temporare și a dependențelor grele pe GitHub, am creat un mediu virtual Python (.venv/), l-am activat și am adăugat calea acestuia în fișierul .gitignore. </w:t>
      </w:r>
    </w:p>
    <w:p w14:paraId="6213873D" w14:textId="77777777" w:rsidR="000E290C" w:rsidRPr="000E290C" w:rsidRDefault="000E290C" w:rsidP="000E290C">
      <w:pPr>
        <w:pStyle w:val="ListParagraph"/>
        <w:ind w:left="0"/>
        <w:rPr>
          <w:lang w:val="en-US"/>
        </w:rPr>
      </w:pPr>
    </w:p>
    <w:p w14:paraId="0CFD1DF4" w14:textId="1F696EB4" w:rsidR="00BA24CD" w:rsidRDefault="00BA24CD" w:rsidP="00F316D8">
      <w:pPr>
        <w:rPr>
          <w:lang w:val="en-US"/>
        </w:rPr>
      </w:pPr>
      <w:r>
        <w:rPr>
          <w:noProof/>
          <w:lang w:val="en-US"/>
        </w:rPr>
        <w:lastRenderedPageBreak/>
        <w:drawing>
          <wp:inline distT="0" distB="0" distL="0" distR="0" wp14:anchorId="55B68964" wp14:editId="2AC8BF0B">
            <wp:extent cx="5760720" cy="5179695"/>
            <wp:effectExtent l="0" t="0" r="0" b="1905"/>
            <wp:docPr id="1466478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8655" name="Picture 1466478655"/>
                    <pic:cNvPicPr/>
                  </pic:nvPicPr>
                  <pic:blipFill>
                    <a:blip r:embed="rId6">
                      <a:extLst>
                        <a:ext uri="{28A0092B-C50C-407E-A947-70E740481C1C}">
                          <a14:useLocalDpi xmlns:a14="http://schemas.microsoft.com/office/drawing/2010/main" val="0"/>
                        </a:ext>
                      </a:extLst>
                    </a:blip>
                    <a:stretch>
                      <a:fillRect/>
                    </a:stretch>
                  </pic:blipFill>
                  <pic:spPr>
                    <a:xfrm>
                      <a:off x="0" y="0"/>
                      <a:ext cx="5760720" cy="5179695"/>
                    </a:xfrm>
                    <a:prstGeom prst="rect">
                      <a:avLst/>
                    </a:prstGeom>
                  </pic:spPr>
                </pic:pic>
              </a:graphicData>
            </a:graphic>
          </wp:inline>
        </w:drawing>
      </w:r>
    </w:p>
    <w:p w14:paraId="7098E79D" w14:textId="61720071" w:rsidR="00BA24CD" w:rsidRDefault="00BA24CD" w:rsidP="00BA24CD">
      <w:pPr>
        <w:rPr>
          <w:lang w:val="ro-RO"/>
        </w:rPr>
      </w:pPr>
      <w:r w:rsidRPr="00BA24CD">
        <w:rPr>
          <w:lang w:val="ro-RO"/>
        </w:rPr>
        <w:t>Fig. 8.</w:t>
      </w:r>
      <w:r>
        <w:rPr>
          <w:lang w:val="ro-RO"/>
        </w:rPr>
        <w:t>2</w:t>
      </w:r>
    </w:p>
    <w:p w14:paraId="5A469760" w14:textId="075809CF" w:rsidR="002E1CA2" w:rsidRPr="002E1CA2" w:rsidRDefault="002E1CA2" w:rsidP="00BA24CD">
      <w:pPr>
        <w:rPr>
          <w:lang w:val="en-US"/>
        </w:rPr>
      </w:pPr>
      <w:r w:rsidRPr="002E1CA2">
        <w:rPr>
          <w:lang w:val="en-US"/>
        </w:rPr>
        <w:t>În această figură este exemplificată crearea și activarea mediului virtual (.venv/). De asemenea, este prezentată încercarea eșuată de instalare a pachetului requirements.txt, urmată de adăugarea directorului .venv/ în .gitignore, comiterea fișierului de ignorare și salvarea comitului 39fd4a1.</w:t>
      </w:r>
    </w:p>
    <w:p w14:paraId="65365648" w14:textId="77777777" w:rsidR="00BA24CD" w:rsidRDefault="00BA24CD" w:rsidP="00F316D8">
      <w:pPr>
        <w:rPr>
          <w:lang w:val="en-US"/>
        </w:rPr>
      </w:pPr>
    </w:p>
    <w:p w14:paraId="384C73AE" w14:textId="369DB9DB" w:rsidR="002E1CA2" w:rsidRPr="002E1CA2" w:rsidRDefault="002E1CA2" w:rsidP="002E1CA2">
      <w:pPr>
        <w:pStyle w:val="ListParagraph"/>
        <w:numPr>
          <w:ilvl w:val="0"/>
          <w:numId w:val="3"/>
        </w:numPr>
        <w:rPr>
          <w:b/>
          <w:bCs/>
          <w:lang w:val="en-US"/>
        </w:rPr>
      </w:pPr>
      <w:r w:rsidRPr="002E1CA2">
        <w:rPr>
          <w:b/>
          <w:bCs/>
          <w:lang w:val="en-US"/>
        </w:rPr>
        <w:t>Rezolvarea conflictelor de sincronizare și îmbinarea modificărilor (git pull)</w:t>
      </w:r>
    </w:p>
    <w:p w14:paraId="67FEADE7" w14:textId="77777777" w:rsidR="002E1CA2" w:rsidRPr="002E1CA2" w:rsidRDefault="002E1CA2" w:rsidP="002E1CA2">
      <w:pPr>
        <w:rPr>
          <w:lang w:val="en-US"/>
        </w:rPr>
      </w:pPr>
      <w:r w:rsidRPr="002E1CA2">
        <w:rPr>
          <w:lang w:val="en-US"/>
        </w:rPr>
        <w:t xml:space="preserve">Apare o eroare la salvare din cauza neconcordanței dintre istoricul local și cel de pe GitHub. Am executat comanda git pull pentru a aduce comiturile de pe server și a efectua un merge automat. </w:t>
      </w:r>
    </w:p>
    <w:p w14:paraId="3BD2A091" w14:textId="77777777" w:rsidR="002E1CA2" w:rsidRDefault="002E1CA2" w:rsidP="00F316D8">
      <w:pPr>
        <w:rPr>
          <w:lang w:val="en-US"/>
        </w:rPr>
      </w:pPr>
    </w:p>
    <w:p w14:paraId="3C248A4F" w14:textId="38F79432" w:rsidR="00710068" w:rsidRDefault="00BA24CD" w:rsidP="00F316D8">
      <w:pPr>
        <w:rPr>
          <w:lang w:val="en-US"/>
        </w:rPr>
      </w:pPr>
      <w:r>
        <w:rPr>
          <w:noProof/>
          <w:lang w:val="en-US"/>
        </w:rPr>
        <w:lastRenderedPageBreak/>
        <w:drawing>
          <wp:inline distT="0" distB="0" distL="0" distR="0" wp14:anchorId="77631BF3" wp14:editId="2A1DAC20">
            <wp:extent cx="5760720" cy="5149850"/>
            <wp:effectExtent l="0" t="0" r="0" b="0"/>
            <wp:docPr id="1526666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6570" name="Picture 1526666570"/>
                    <pic:cNvPicPr/>
                  </pic:nvPicPr>
                  <pic:blipFill>
                    <a:blip r:embed="rId7">
                      <a:extLst>
                        <a:ext uri="{28A0092B-C50C-407E-A947-70E740481C1C}">
                          <a14:useLocalDpi xmlns:a14="http://schemas.microsoft.com/office/drawing/2010/main" val="0"/>
                        </a:ext>
                      </a:extLst>
                    </a:blip>
                    <a:stretch>
                      <a:fillRect/>
                    </a:stretch>
                  </pic:blipFill>
                  <pic:spPr>
                    <a:xfrm>
                      <a:off x="0" y="0"/>
                      <a:ext cx="5760720" cy="5149850"/>
                    </a:xfrm>
                    <a:prstGeom prst="rect">
                      <a:avLst/>
                    </a:prstGeom>
                  </pic:spPr>
                </pic:pic>
              </a:graphicData>
            </a:graphic>
          </wp:inline>
        </w:drawing>
      </w:r>
    </w:p>
    <w:p w14:paraId="725A0F1C" w14:textId="121C6278" w:rsidR="00BA24CD" w:rsidRPr="00BA24CD" w:rsidRDefault="00BA24CD" w:rsidP="00BA24CD">
      <w:pPr>
        <w:rPr>
          <w:lang w:val="ro-RO"/>
        </w:rPr>
      </w:pPr>
      <w:r w:rsidRPr="00BA24CD">
        <w:rPr>
          <w:lang w:val="ro-RO"/>
        </w:rPr>
        <w:t>Fig. 8.</w:t>
      </w:r>
      <w:r>
        <w:rPr>
          <w:lang w:val="ro-RO"/>
        </w:rPr>
        <w:t>3</w:t>
      </w:r>
    </w:p>
    <w:p w14:paraId="0F8B6979" w14:textId="15458775" w:rsidR="00BA24CD" w:rsidRDefault="002E1CA2" w:rsidP="002E1CA2">
      <w:pPr>
        <w:rPr>
          <w:lang w:val="en-US"/>
        </w:rPr>
      </w:pPr>
      <w:r w:rsidRPr="002E1CA2">
        <w:rPr>
          <w:lang w:val="en-US"/>
        </w:rPr>
        <w:t>În această figură se observă remedierea erorilor de sincronizare. După respingerea comandei git push ([rejected] main -&gt; main (fetch first)), s-a executat git pull care a combinat automat istoricul (aducând rapoartele pentru laboratoarele 6 și 7) și a permis finalizarea cu succes a operațiunii git push.</w:t>
      </w:r>
    </w:p>
    <w:p w14:paraId="7C469871" w14:textId="77777777" w:rsidR="002E1CA2" w:rsidRDefault="002E1CA2" w:rsidP="002E1CA2">
      <w:pPr>
        <w:rPr>
          <w:lang w:val="en-US"/>
        </w:rPr>
      </w:pPr>
    </w:p>
    <w:p w14:paraId="065AD3F5" w14:textId="1975B8F3" w:rsidR="002E1CA2" w:rsidRPr="002E1CA2" w:rsidRDefault="002E1CA2" w:rsidP="002E1CA2">
      <w:pPr>
        <w:pStyle w:val="ListParagraph"/>
        <w:numPr>
          <w:ilvl w:val="0"/>
          <w:numId w:val="3"/>
        </w:numPr>
        <w:rPr>
          <w:b/>
          <w:bCs/>
          <w:lang w:val="en-US"/>
        </w:rPr>
      </w:pPr>
      <w:r w:rsidRPr="002E1CA2">
        <w:rPr>
          <w:b/>
          <w:bCs/>
          <w:lang w:val="en-US"/>
        </w:rPr>
        <w:t xml:space="preserve"> Vizualizarea istoricului și restaurarea fișierelor</w:t>
      </w:r>
    </w:p>
    <w:p w14:paraId="65822183" w14:textId="77777777" w:rsidR="002E1CA2" w:rsidRPr="002E1CA2" w:rsidRDefault="002E1CA2" w:rsidP="002E1CA2">
      <w:pPr>
        <w:rPr>
          <w:lang w:val="en-US"/>
        </w:rPr>
      </w:pPr>
      <w:r w:rsidRPr="002E1CA2">
        <w:rPr>
          <w:lang w:val="en-US"/>
        </w:rPr>
        <w:t xml:space="preserve">Am inspectat lista comiturilor efectuate până în prezent folosind opțiunea --oneline și am exersat anularea modificărilor nesalvate. </w:t>
      </w:r>
    </w:p>
    <w:p w14:paraId="7F6F01DB" w14:textId="77777777" w:rsidR="002E1CA2" w:rsidRPr="002E1CA2" w:rsidRDefault="002E1CA2" w:rsidP="002E1CA2">
      <w:pPr>
        <w:rPr>
          <w:lang w:val="en-US"/>
        </w:rPr>
      </w:pPr>
    </w:p>
    <w:p w14:paraId="5EA7DA11" w14:textId="30A3536D" w:rsidR="00BA24CD" w:rsidRDefault="00BA24CD" w:rsidP="00F316D8">
      <w:pPr>
        <w:rPr>
          <w:lang w:val="en-US"/>
        </w:rPr>
      </w:pPr>
      <w:r>
        <w:rPr>
          <w:noProof/>
          <w:lang w:val="en-US"/>
        </w:rPr>
        <w:lastRenderedPageBreak/>
        <w:drawing>
          <wp:inline distT="0" distB="0" distL="0" distR="0" wp14:anchorId="04C4529F" wp14:editId="0340219D">
            <wp:extent cx="5760720" cy="5133975"/>
            <wp:effectExtent l="0" t="0" r="0" b="9525"/>
            <wp:docPr id="209744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8807" name="Picture 2097448807"/>
                    <pic:cNvPicPr/>
                  </pic:nvPicPr>
                  <pic:blipFill>
                    <a:blip r:embed="rId8">
                      <a:extLst>
                        <a:ext uri="{28A0092B-C50C-407E-A947-70E740481C1C}">
                          <a14:useLocalDpi xmlns:a14="http://schemas.microsoft.com/office/drawing/2010/main" val="0"/>
                        </a:ext>
                      </a:extLst>
                    </a:blip>
                    <a:stretch>
                      <a:fillRect/>
                    </a:stretch>
                  </pic:blipFill>
                  <pic:spPr>
                    <a:xfrm>
                      <a:off x="0" y="0"/>
                      <a:ext cx="5760720" cy="5133975"/>
                    </a:xfrm>
                    <a:prstGeom prst="rect">
                      <a:avLst/>
                    </a:prstGeom>
                  </pic:spPr>
                </pic:pic>
              </a:graphicData>
            </a:graphic>
          </wp:inline>
        </w:drawing>
      </w:r>
    </w:p>
    <w:p w14:paraId="3CB3D7B7" w14:textId="19A38914" w:rsidR="00BA24CD" w:rsidRPr="00BA24CD" w:rsidRDefault="00BA24CD" w:rsidP="00BA24CD">
      <w:pPr>
        <w:rPr>
          <w:lang w:val="ro-RO"/>
        </w:rPr>
      </w:pPr>
      <w:r w:rsidRPr="00BA24CD">
        <w:rPr>
          <w:lang w:val="ro-RO"/>
        </w:rPr>
        <w:t>Fig. 8.</w:t>
      </w:r>
      <w:r>
        <w:rPr>
          <w:lang w:val="ro-RO"/>
        </w:rPr>
        <w:t>4</w:t>
      </w:r>
    </w:p>
    <w:p w14:paraId="4F7E55F1" w14:textId="14166B47" w:rsidR="00BA24CD" w:rsidRDefault="002E1CA2" w:rsidP="00F316D8">
      <w:pPr>
        <w:rPr>
          <w:lang w:val="en-US"/>
        </w:rPr>
      </w:pPr>
      <w:r w:rsidRPr="002E1CA2">
        <w:rPr>
          <w:lang w:val="en-US"/>
        </w:rPr>
        <w:t>În această figură este afișat istoricul simplificat al comiturilor (git log --oneline), urmat de verificarea diferențelor (git diff) și anularea modificărilor dintr-un fișier prin comanda git restore salut.py. În final, este exemplificată greșeala de dactilografiere a comenzii git innit.</w:t>
      </w:r>
    </w:p>
    <w:p w14:paraId="1BA13C69" w14:textId="77777777" w:rsidR="002E1CA2" w:rsidRDefault="002E1CA2" w:rsidP="00F316D8">
      <w:pPr>
        <w:rPr>
          <w:lang w:val="en-US"/>
        </w:rPr>
      </w:pPr>
    </w:p>
    <w:p w14:paraId="0FA7F031" w14:textId="527193A3" w:rsidR="002E1CA2" w:rsidRPr="002E1CA2" w:rsidRDefault="002E1CA2" w:rsidP="002E1CA2">
      <w:pPr>
        <w:pStyle w:val="ListParagraph"/>
        <w:numPr>
          <w:ilvl w:val="0"/>
          <w:numId w:val="3"/>
        </w:numPr>
        <w:rPr>
          <w:b/>
          <w:bCs/>
          <w:lang w:val="en-US"/>
        </w:rPr>
      </w:pPr>
      <w:r w:rsidRPr="002E1CA2">
        <w:rPr>
          <w:b/>
          <w:bCs/>
          <w:lang w:val="en-US"/>
        </w:rPr>
        <w:t>Tratarea erorilor de inițializare și legare a repozitoriilor noi</w:t>
      </w:r>
    </w:p>
    <w:p w14:paraId="38B64A30" w14:textId="77777777" w:rsidR="002E1CA2" w:rsidRPr="002E1CA2" w:rsidRDefault="002E1CA2" w:rsidP="002E1CA2">
      <w:pPr>
        <w:rPr>
          <w:lang w:val="en-US"/>
        </w:rPr>
      </w:pPr>
      <w:r w:rsidRPr="002E1CA2">
        <w:rPr>
          <w:lang w:val="en-US"/>
        </w:rPr>
        <w:t xml:space="preserve">Am creat un director nou exercitiu-2 pentru a exersa legarea de la zero a unui repozitoriu local la unul remote. </w:t>
      </w:r>
    </w:p>
    <w:p w14:paraId="2BCE74D3" w14:textId="77777777" w:rsidR="002E1CA2" w:rsidRPr="002E1CA2" w:rsidRDefault="002E1CA2" w:rsidP="00F316D8">
      <w:pPr>
        <w:rPr>
          <w:lang w:val="en-US"/>
        </w:rPr>
      </w:pPr>
    </w:p>
    <w:p w14:paraId="032207D2" w14:textId="6B7672E9" w:rsidR="00BA24CD" w:rsidRDefault="00BA24CD" w:rsidP="00F316D8">
      <w:pPr>
        <w:rPr>
          <w:lang w:val="en-US"/>
        </w:rPr>
      </w:pPr>
      <w:r>
        <w:rPr>
          <w:noProof/>
          <w:lang w:val="en-US"/>
        </w:rPr>
        <w:lastRenderedPageBreak/>
        <w:drawing>
          <wp:inline distT="0" distB="0" distL="0" distR="0" wp14:anchorId="3A234EDA" wp14:editId="5808FF5F">
            <wp:extent cx="5760720" cy="5119370"/>
            <wp:effectExtent l="0" t="0" r="0" b="5080"/>
            <wp:docPr id="1513795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5621" name="Picture 1513795621"/>
                    <pic:cNvPicPr/>
                  </pic:nvPicPr>
                  <pic:blipFill>
                    <a:blip r:embed="rId9">
                      <a:extLst>
                        <a:ext uri="{28A0092B-C50C-407E-A947-70E740481C1C}">
                          <a14:useLocalDpi xmlns:a14="http://schemas.microsoft.com/office/drawing/2010/main" val="0"/>
                        </a:ext>
                      </a:extLst>
                    </a:blip>
                    <a:stretch>
                      <a:fillRect/>
                    </a:stretch>
                  </pic:blipFill>
                  <pic:spPr>
                    <a:xfrm>
                      <a:off x="0" y="0"/>
                      <a:ext cx="5760720" cy="5119370"/>
                    </a:xfrm>
                    <a:prstGeom prst="rect">
                      <a:avLst/>
                    </a:prstGeom>
                  </pic:spPr>
                </pic:pic>
              </a:graphicData>
            </a:graphic>
          </wp:inline>
        </w:drawing>
      </w:r>
    </w:p>
    <w:p w14:paraId="208BEABE" w14:textId="21E52834" w:rsidR="00BA24CD" w:rsidRPr="00BA24CD" w:rsidRDefault="00BA24CD" w:rsidP="00BA24CD">
      <w:pPr>
        <w:rPr>
          <w:lang w:val="ro-RO"/>
        </w:rPr>
      </w:pPr>
      <w:r w:rsidRPr="00BA24CD">
        <w:rPr>
          <w:lang w:val="ro-RO"/>
        </w:rPr>
        <w:t>Fig. 8.</w:t>
      </w:r>
      <w:r>
        <w:rPr>
          <w:lang w:val="ro-RO"/>
        </w:rPr>
        <w:t>5</w:t>
      </w:r>
    </w:p>
    <w:p w14:paraId="66C62F27" w14:textId="77777777" w:rsidR="002E1CA2" w:rsidRDefault="002E1CA2" w:rsidP="002E1CA2">
      <w:pPr>
        <w:rPr>
          <w:lang w:val="en-US"/>
        </w:rPr>
      </w:pPr>
      <w:r w:rsidRPr="002E1CA2">
        <w:rPr>
          <w:lang w:val="en-US"/>
        </w:rPr>
        <w:t>În această figură este prezentată tratarea erorii error: src refspec main does not match any (care apare când se încearcă git push fără a avea vreun comit creat), urmată de crearea primului comit (Initial commit). De asemenea, sunt evidențiate erorile de adresă remote inexistentă (remote: Not Found).</w:t>
      </w:r>
    </w:p>
    <w:p w14:paraId="5D2CF3A5" w14:textId="77777777" w:rsidR="00BA24CD" w:rsidRDefault="00BA24CD" w:rsidP="00F316D8">
      <w:pPr>
        <w:rPr>
          <w:lang w:val="en-US"/>
        </w:rPr>
      </w:pPr>
    </w:p>
    <w:p w14:paraId="4E54A413" w14:textId="77777777" w:rsidR="002E1CA2" w:rsidRDefault="002E1CA2" w:rsidP="00F316D8">
      <w:pPr>
        <w:rPr>
          <w:lang w:val="en-US"/>
        </w:rPr>
      </w:pPr>
    </w:p>
    <w:p w14:paraId="1CD4572C" w14:textId="4225FBB9" w:rsidR="002E1CA2" w:rsidRPr="002E1CA2" w:rsidRDefault="002E1CA2" w:rsidP="002E1CA2">
      <w:pPr>
        <w:pStyle w:val="ListParagraph"/>
        <w:numPr>
          <w:ilvl w:val="0"/>
          <w:numId w:val="3"/>
        </w:numPr>
        <w:rPr>
          <w:b/>
          <w:bCs/>
          <w:lang w:val="en-US"/>
        </w:rPr>
      </w:pPr>
      <w:r w:rsidRPr="002E1CA2">
        <w:rPr>
          <w:b/>
          <w:bCs/>
          <w:lang w:val="en-US"/>
        </w:rPr>
        <w:t>Configurarea ramurii de urmărire (upstream branch)</w:t>
      </w:r>
    </w:p>
    <w:p w14:paraId="1920F6A6" w14:textId="77777777" w:rsidR="002E1CA2" w:rsidRPr="002E1CA2" w:rsidRDefault="002E1CA2" w:rsidP="002E1CA2">
      <w:pPr>
        <w:rPr>
          <w:lang w:val="en-US"/>
        </w:rPr>
      </w:pPr>
      <w:r w:rsidRPr="002E1CA2">
        <w:rPr>
          <w:lang w:val="en-US"/>
        </w:rPr>
        <w:t xml:space="preserve">Pentru finalizarea legăturii cu repozitoriul remote, a fost necesară setarea explicită a ramurii principale. </w:t>
      </w:r>
    </w:p>
    <w:p w14:paraId="1DD49892" w14:textId="77777777" w:rsidR="002E1CA2" w:rsidRDefault="002E1CA2" w:rsidP="00F316D8">
      <w:pPr>
        <w:rPr>
          <w:lang w:val="en-US"/>
        </w:rPr>
      </w:pPr>
    </w:p>
    <w:p w14:paraId="5F242E66" w14:textId="69AC8739" w:rsidR="00BA24CD" w:rsidRDefault="00BA24CD" w:rsidP="00F316D8">
      <w:pPr>
        <w:rPr>
          <w:lang w:val="en-US"/>
        </w:rPr>
      </w:pPr>
      <w:r>
        <w:rPr>
          <w:noProof/>
          <w:lang w:val="en-US"/>
        </w:rPr>
        <w:lastRenderedPageBreak/>
        <w:drawing>
          <wp:inline distT="0" distB="0" distL="0" distR="0" wp14:anchorId="1ACC7E4F" wp14:editId="139A5512">
            <wp:extent cx="5760720" cy="5182235"/>
            <wp:effectExtent l="0" t="0" r="0" b="0"/>
            <wp:docPr id="1726310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10527" name="Picture 1726310527"/>
                    <pic:cNvPicPr/>
                  </pic:nvPicPr>
                  <pic:blipFill>
                    <a:blip r:embed="rId10">
                      <a:extLst>
                        <a:ext uri="{28A0092B-C50C-407E-A947-70E740481C1C}">
                          <a14:useLocalDpi xmlns:a14="http://schemas.microsoft.com/office/drawing/2010/main" val="0"/>
                        </a:ext>
                      </a:extLst>
                    </a:blip>
                    <a:stretch>
                      <a:fillRect/>
                    </a:stretch>
                  </pic:blipFill>
                  <pic:spPr>
                    <a:xfrm>
                      <a:off x="0" y="0"/>
                      <a:ext cx="5760720" cy="5182235"/>
                    </a:xfrm>
                    <a:prstGeom prst="rect">
                      <a:avLst/>
                    </a:prstGeom>
                  </pic:spPr>
                </pic:pic>
              </a:graphicData>
            </a:graphic>
          </wp:inline>
        </w:drawing>
      </w:r>
    </w:p>
    <w:p w14:paraId="752D2604" w14:textId="59474A2C" w:rsidR="00BA24CD" w:rsidRDefault="00BA24CD" w:rsidP="00BA24CD">
      <w:pPr>
        <w:rPr>
          <w:lang w:val="ro-RO"/>
        </w:rPr>
      </w:pPr>
      <w:r w:rsidRPr="00BA24CD">
        <w:rPr>
          <w:lang w:val="ro-RO"/>
        </w:rPr>
        <w:t>Fig. 8.</w:t>
      </w:r>
      <w:r>
        <w:rPr>
          <w:lang w:val="ro-RO"/>
        </w:rPr>
        <w:t>6</w:t>
      </w:r>
    </w:p>
    <w:p w14:paraId="7E649883" w14:textId="77777777" w:rsidR="002E1CA2" w:rsidRDefault="002E1CA2" w:rsidP="00BA24CD">
      <w:pPr>
        <w:rPr>
          <w:lang w:val="ro-RO"/>
        </w:rPr>
      </w:pPr>
    </w:p>
    <w:p w14:paraId="3DE554C7" w14:textId="2B0546AF" w:rsidR="002E1CA2" w:rsidRPr="002E1CA2" w:rsidRDefault="002E1CA2" w:rsidP="00BA24CD">
      <w:pPr>
        <w:rPr>
          <w:lang w:val="en-US"/>
        </w:rPr>
      </w:pPr>
      <w:r w:rsidRPr="002E1CA2">
        <w:rPr>
          <w:lang w:val="en-US"/>
        </w:rPr>
        <w:t>Această figură detaliază rezolvarea erorii fatal: The current branch main has no upstream branch. Soluția este indicată direct de terminal prin executarea comenzii git push --set-upstream origin main, care stabilește legătura permanentă de urmărire între ramura locală și cea de pe GitHub.</w:t>
      </w:r>
    </w:p>
    <w:p w14:paraId="6247645E" w14:textId="77777777" w:rsidR="002E1CA2" w:rsidRDefault="002E1CA2" w:rsidP="00BA24CD">
      <w:pPr>
        <w:rPr>
          <w:lang w:val="en-US"/>
        </w:rPr>
      </w:pPr>
    </w:p>
    <w:p w14:paraId="71AFAC0A" w14:textId="77777777" w:rsidR="002E1CA2" w:rsidRPr="002E1CA2" w:rsidRDefault="002E1CA2" w:rsidP="00BA24CD">
      <w:pPr>
        <w:rPr>
          <w:lang w:val="en-US"/>
        </w:rPr>
      </w:pPr>
    </w:p>
    <w:p w14:paraId="74300E15" w14:textId="1F6D3F9A" w:rsidR="00EE4338" w:rsidRPr="00EE4338" w:rsidRDefault="00EE4338" w:rsidP="00EE4338">
      <w:pPr>
        <w:jc w:val="center"/>
        <w:rPr>
          <w:b/>
          <w:bCs/>
          <w:sz w:val="36"/>
          <w:szCs w:val="36"/>
          <w:lang w:val="ro-RO"/>
        </w:rPr>
      </w:pPr>
      <w:r>
        <w:rPr>
          <w:b/>
          <w:bCs/>
          <w:sz w:val="36"/>
          <w:szCs w:val="36"/>
          <w:lang w:val="ro-RO"/>
        </w:rPr>
        <w:t>Concluzii</w:t>
      </w:r>
    </w:p>
    <w:p w14:paraId="4D63C3CB" w14:textId="77777777" w:rsidR="00EE4338" w:rsidRPr="00EE4338" w:rsidRDefault="00EE4338" w:rsidP="00EE4338">
      <w:pPr>
        <w:rPr>
          <w:lang w:val="en-US"/>
        </w:rPr>
      </w:pPr>
      <w:r w:rsidRPr="00EE4338">
        <w:rPr>
          <w:lang w:val="en-US"/>
        </w:rPr>
        <w:t xml:space="preserve">În cadrul Lucrării de laborator Nr. 8 au fost exersate deprinderile practice de lucru cu sistemul de control al versiunilor </w:t>
      </w:r>
      <w:r w:rsidRPr="00EE4338">
        <w:rPr>
          <w:b/>
          <w:bCs/>
          <w:lang w:val="en-US"/>
        </w:rPr>
        <w:t>Git</w:t>
      </w:r>
      <w:r w:rsidRPr="00EE4338">
        <w:rPr>
          <w:lang w:val="en-US"/>
        </w:rPr>
        <w:t xml:space="preserve"> și platforma </w:t>
      </w:r>
      <w:r w:rsidRPr="00EE4338">
        <w:rPr>
          <w:b/>
          <w:bCs/>
          <w:lang w:val="en-US"/>
        </w:rPr>
        <w:t>GitHub</w:t>
      </w:r>
      <w:r w:rsidRPr="00EE4338">
        <w:rPr>
          <w:lang w:val="en-US"/>
        </w:rPr>
        <w:t xml:space="preserve"> direct din terminalul Linux.</w:t>
      </w:r>
    </w:p>
    <w:p w14:paraId="075B158C" w14:textId="77777777" w:rsidR="00EE4338" w:rsidRPr="00EE4338" w:rsidRDefault="00EE4338" w:rsidP="00EE4338">
      <w:pPr>
        <w:numPr>
          <w:ilvl w:val="0"/>
          <w:numId w:val="2"/>
        </w:numPr>
        <w:rPr>
          <w:lang w:val="en-US"/>
        </w:rPr>
      </w:pPr>
      <w:r w:rsidRPr="00EE4338">
        <w:rPr>
          <w:b/>
          <w:bCs/>
          <w:lang w:val="en-US"/>
        </w:rPr>
        <w:t>Gestiunea stărilor:</w:t>
      </w:r>
      <w:r w:rsidRPr="00EE4338">
        <w:rPr>
          <w:lang w:val="en-US"/>
        </w:rPr>
        <w:t xml:space="preserve"> Am înțeles diferența dintre fișiere neurmărite (</w:t>
      </w:r>
      <w:r w:rsidRPr="00EE4338">
        <w:rPr>
          <w:i/>
          <w:iCs/>
          <w:lang w:val="en-US"/>
        </w:rPr>
        <w:t>untracked</w:t>
      </w:r>
      <w:r w:rsidRPr="00EE4338">
        <w:rPr>
          <w:lang w:val="en-US"/>
        </w:rPr>
        <w:t>), pregătite (</w:t>
      </w:r>
      <w:r w:rsidRPr="00EE4338">
        <w:rPr>
          <w:i/>
          <w:iCs/>
          <w:lang w:val="en-US"/>
        </w:rPr>
        <w:t>staged</w:t>
      </w:r>
      <w:r w:rsidRPr="00EE4338">
        <w:rPr>
          <w:lang w:val="en-US"/>
        </w:rPr>
        <w:t>) și salvate (</w:t>
      </w:r>
      <w:r w:rsidRPr="00EE4338">
        <w:rPr>
          <w:i/>
          <w:iCs/>
          <w:lang w:val="en-US"/>
        </w:rPr>
        <w:t>committed</w:t>
      </w:r>
      <w:r w:rsidRPr="00EE4338">
        <w:rPr>
          <w:lang w:val="en-US"/>
        </w:rPr>
        <w:t>).</w:t>
      </w:r>
    </w:p>
    <w:p w14:paraId="4C5651F5" w14:textId="3E0CBA8D" w:rsidR="00EE4338" w:rsidRPr="00EE4338" w:rsidRDefault="00EE4338" w:rsidP="00EE4338">
      <w:pPr>
        <w:numPr>
          <w:ilvl w:val="0"/>
          <w:numId w:val="2"/>
        </w:numPr>
        <w:rPr>
          <w:lang w:val="en-US"/>
        </w:rPr>
      </w:pPr>
      <w:r w:rsidRPr="00EE4338">
        <w:rPr>
          <w:b/>
          <w:bCs/>
          <w:lang w:val="en-US"/>
        </w:rPr>
        <w:lastRenderedPageBreak/>
        <w:t>Sincronizarea rețelei:</w:t>
      </w:r>
      <w:r w:rsidRPr="00EE4338">
        <w:rPr>
          <w:lang w:val="en-US"/>
        </w:rPr>
        <w:t xml:space="preserve"> Am aplicat fluxul corect de lucru git pull </w:t>
      </w:r>
      <m:oMath>
        <m:r>
          <w:rPr>
            <w:rFonts w:ascii="Cambria Math" w:hAnsi="Cambria Math"/>
            <w:lang w:val="en-US"/>
          </w:rPr>
          <m:t>→</m:t>
        </m:r>
      </m:oMath>
      <w:r w:rsidRPr="00EE4338">
        <w:rPr>
          <w:lang w:val="en-US"/>
        </w:rPr>
        <w:t xml:space="preserve"> git merge </w:t>
      </w:r>
      <m:oMath>
        <m:r>
          <w:rPr>
            <w:rFonts w:ascii="Cambria Math" w:hAnsi="Cambria Math"/>
            <w:lang w:val="en-US"/>
          </w:rPr>
          <m:t>→</m:t>
        </m:r>
      </m:oMath>
      <w:r w:rsidRPr="00EE4338">
        <w:rPr>
          <w:lang w:val="en-US"/>
        </w:rPr>
        <w:t xml:space="preserve"> git push pentru păstrarea concordanței dintre mediul local și cel remote.</w:t>
      </w:r>
    </w:p>
    <w:p w14:paraId="26930364" w14:textId="77777777" w:rsidR="00EE4338" w:rsidRPr="00EE4338" w:rsidRDefault="00EE4338" w:rsidP="00EE4338">
      <w:pPr>
        <w:numPr>
          <w:ilvl w:val="0"/>
          <w:numId w:val="2"/>
        </w:numPr>
        <w:rPr>
          <w:lang w:val="en-US"/>
        </w:rPr>
      </w:pPr>
      <w:r w:rsidRPr="00EE4338">
        <w:rPr>
          <w:b/>
          <w:bCs/>
          <w:lang w:val="en-US"/>
        </w:rPr>
        <w:t>Piese de configurare:</w:t>
      </w:r>
      <w:r w:rsidRPr="00EE4338">
        <w:rPr>
          <w:lang w:val="en-US"/>
        </w:rPr>
        <w:t xml:space="preserve"> Am învățat rolul fișierului .gitignore în protejarea repozitoriului de fișiere temporare sau de mediu (.venv/).</w:t>
      </w:r>
    </w:p>
    <w:p w14:paraId="20339022" w14:textId="43E00DE7" w:rsidR="00BA24CD" w:rsidRPr="00004FC6" w:rsidRDefault="00EE4338" w:rsidP="00F316D8">
      <w:pPr>
        <w:numPr>
          <w:ilvl w:val="0"/>
          <w:numId w:val="2"/>
        </w:numPr>
        <w:rPr>
          <w:lang w:val="en-US"/>
        </w:rPr>
      </w:pPr>
      <w:r w:rsidRPr="00EE4338">
        <w:rPr>
          <w:b/>
          <w:bCs/>
          <w:lang w:val="en-US"/>
        </w:rPr>
        <w:t>Tratarea erorilor:</w:t>
      </w:r>
      <w:r w:rsidRPr="00EE4338">
        <w:rPr>
          <w:lang w:val="en-US"/>
        </w:rPr>
        <w:t xml:space="preserve"> Am identificat și soluționat erori reale de terminal, precum resurse negăsite (HTTP 404/403), absența comiturilor inițiale (refspec main does not match any) și lipsa legăturilor de upstream branch</w:t>
      </w:r>
      <w:r w:rsidR="00004FC6">
        <w:rPr>
          <w:lang w:val="en-US"/>
        </w:rPr>
        <w:t>.</w:t>
      </w:r>
    </w:p>
    <w:sectPr w:rsidR="00BA24CD" w:rsidRPr="00004F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64762"/>
    <w:multiLevelType w:val="hybridMultilevel"/>
    <w:tmpl w:val="086468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7B191D"/>
    <w:multiLevelType w:val="multilevel"/>
    <w:tmpl w:val="4EBA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EF7DB9"/>
    <w:multiLevelType w:val="hybridMultilevel"/>
    <w:tmpl w:val="DE10AE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03237456">
    <w:abstractNumId w:val="2"/>
  </w:num>
  <w:num w:numId="2" w16cid:durableId="1809739766">
    <w:abstractNumId w:val="1"/>
  </w:num>
  <w:num w:numId="3" w16cid:durableId="208471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C6"/>
    <w:rsid w:val="00004FC6"/>
    <w:rsid w:val="000E290C"/>
    <w:rsid w:val="002E1CA2"/>
    <w:rsid w:val="00362937"/>
    <w:rsid w:val="00710068"/>
    <w:rsid w:val="00BA24CD"/>
    <w:rsid w:val="00EE4338"/>
    <w:rsid w:val="00F316D8"/>
    <w:rsid w:val="00FB336E"/>
    <w:rsid w:val="00FC09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4D31"/>
  <w15:chartTrackingRefBased/>
  <w15:docId w15:val="{D71BC5EE-B887-449E-B8C3-B658D9CB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068"/>
  </w:style>
  <w:style w:type="paragraph" w:styleId="Heading1">
    <w:name w:val="heading 1"/>
    <w:basedOn w:val="Normal"/>
    <w:next w:val="Normal"/>
    <w:link w:val="Heading1Char"/>
    <w:uiPriority w:val="9"/>
    <w:qFormat/>
    <w:rsid w:val="00FC0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9C6"/>
    <w:rPr>
      <w:rFonts w:eastAsiaTheme="majorEastAsia" w:cstheme="majorBidi"/>
      <w:color w:val="272727" w:themeColor="text1" w:themeTint="D8"/>
    </w:rPr>
  </w:style>
  <w:style w:type="paragraph" w:styleId="Title">
    <w:name w:val="Title"/>
    <w:basedOn w:val="Normal"/>
    <w:next w:val="Normal"/>
    <w:link w:val="TitleChar"/>
    <w:uiPriority w:val="10"/>
    <w:qFormat/>
    <w:rsid w:val="00FC0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9C6"/>
    <w:pPr>
      <w:spacing w:before="160"/>
      <w:jc w:val="center"/>
    </w:pPr>
    <w:rPr>
      <w:i/>
      <w:iCs/>
      <w:color w:val="404040" w:themeColor="text1" w:themeTint="BF"/>
    </w:rPr>
  </w:style>
  <w:style w:type="character" w:customStyle="1" w:styleId="QuoteChar">
    <w:name w:val="Quote Char"/>
    <w:basedOn w:val="DefaultParagraphFont"/>
    <w:link w:val="Quote"/>
    <w:uiPriority w:val="29"/>
    <w:rsid w:val="00FC09C6"/>
    <w:rPr>
      <w:i/>
      <w:iCs/>
      <w:color w:val="404040" w:themeColor="text1" w:themeTint="BF"/>
    </w:rPr>
  </w:style>
  <w:style w:type="paragraph" w:styleId="ListParagraph">
    <w:name w:val="List Paragraph"/>
    <w:basedOn w:val="Normal"/>
    <w:uiPriority w:val="34"/>
    <w:qFormat/>
    <w:rsid w:val="00FC09C6"/>
    <w:pPr>
      <w:ind w:left="720"/>
      <w:contextualSpacing/>
    </w:pPr>
  </w:style>
  <w:style w:type="character" w:styleId="IntenseEmphasis">
    <w:name w:val="Intense Emphasis"/>
    <w:basedOn w:val="DefaultParagraphFont"/>
    <w:uiPriority w:val="21"/>
    <w:qFormat/>
    <w:rsid w:val="00FC09C6"/>
    <w:rPr>
      <w:i/>
      <w:iCs/>
      <w:color w:val="0F4761" w:themeColor="accent1" w:themeShade="BF"/>
    </w:rPr>
  </w:style>
  <w:style w:type="paragraph" w:styleId="IntenseQuote">
    <w:name w:val="Intense Quote"/>
    <w:basedOn w:val="Normal"/>
    <w:next w:val="Normal"/>
    <w:link w:val="IntenseQuoteChar"/>
    <w:uiPriority w:val="30"/>
    <w:qFormat/>
    <w:rsid w:val="00FC0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9C6"/>
    <w:rPr>
      <w:i/>
      <w:iCs/>
      <w:color w:val="0F4761" w:themeColor="accent1" w:themeShade="BF"/>
    </w:rPr>
  </w:style>
  <w:style w:type="character" w:styleId="IntenseReference">
    <w:name w:val="Intense Reference"/>
    <w:basedOn w:val="DefaultParagraphFont"/>
    <w:uiPriority w:val="32"/>
    <w:qFormat/>
    <w:rsid w:val="00FC0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724</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Vi</dc:creator>
  <cp:keywords/>
  <dc:description/>
  <cp:lastModifiedBy>Andy Vi</cp:lastModifiedBy>
  <cp:revision>6</cp:revision>
  <dcterms:created xsi:type="dcterms:W3CDTF">2026-10-20T09:52:00Z</dcterms:created>
  <dcterms:modified xsi:type="dcterms:W3CDTF">2026-10-20T10:21:00Z</dcterms:modified>
</cp:coreProperties>
</file>